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8A75" w14:textId="766EEF67" w:rsidR="001000FD" w:rsidRDefault="00B60E61" w:rsidP="00B60E61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LAPORAN TUGAS PENGENALAN POLA</w:t>
      </w:r>
    </w:p>
    <w:p w14:paraId="5E4F443C" w14:textId="77777777" w:rsidR="00B60E61" w:rsidRDefault="00B60E61" w:rsidP="00B60E61">
      <w:pPr>
        <w:spacing w:line="360" w:lineRule="auto"/>
        <w:jc w:val="center"/>
        <w:rPr>
          <w:b/>
          <w:bCs/>
          <w:sz w:val="28"/>
          <w:szCs w:val="28"/>
        </w:rPr>
      </w:pPr>
    </w:p>
    <w:p w14:paraId="01543104" w14:textId="7F8BCEF6" w:rsidR="00B60E61" w:rsidRDefault="00B60E61" w:rsidP="00B60E61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JUDUL PROYEK: </w:t>
      </w:r>
      <w:r w:rsidRPr="00B60E61">
        <w:rPr>
          <w:sz w:val="24"/>
          <w:szCs w:val="24"/>
        </w:rPr>
        <w:t>Klasifikasi Nominal Uang Kertas Rupiah Berbasis Citra Digital</w:t>
      </w:r>
    </w:p>
    <w:p w14:paraId="749A7849" w14:textId="4FF2D6B2" w:rsidR="00B60E61" w:rsidRPr="00B60E61" w:rsidRDefault="00B60E61" w:rsidP="00B60E61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MATA KULIAH : </w:t>
      </w:r>
      <w:r>
        <w:rPr>
          <w:sz w:val="24"/>
          <w:szCs w:val="24"/>
        </w:rPr>
        <w:t>Pengenalan Pola</w:t>
      </w:r>
    </w:p>
    <w:p w14:paraId="6127D30D" w14:textId="130572E2" w:rsidR="00B60E61" w:rsidRPr="00B60E61" w:rsidRDefault="00B60E61" w:rsidP="00B60E61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DOSEN PENGAMPU : </w:t>
      </w:r>
      <w:r w:rsidRPr="00B60E61">
        <w:rPr>
          <w:sz w:val="24"/>
          <w:szCs w:val="24"/>
        </w:rPr>
        <w:t>Prof. I Gede Pasek Suta Wijaya</w:t>
      </w:r>
    </w:p>
    <w:p w14:paraId="71393629" w14:textId="0B88A66D" w:rsidR="00B60E61" w:rsidRDefault="00B60E61" w:rsidP="00B60E6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DISUSUN OLEH KELOMPOK :</w:t>
      </w:r>
    </w:p>
    <w:p w14:paraId="10E98D23" w14:textId="6467D686" w:rsidR="00B60E61" w:rsidRDefault="00B60E61" w:rsidP="00B60E61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Fadlullah Hasan (F1D02310008)</w:t>
      </w:r>
    </w:p>
    <w:p w14:paraId="4D7BAF69" w14:textId="07731135" w:rsidR="00B60E61" w:rsidRDefault="00B60E61" w:rsidP="00B60E61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Muhammad Ihdal Fahroni (F1D02310017)</w:t>
      </w:r>
    </w:p>
    <w:p w14:paraId="60B2E385" w14:textId="122AF27D" w:rsidR="00B60E61" w:rsidRDefault="00B60E61" w:rsidP="00B60E61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Ida Bagus Amanta Pradipa (F1D02310059)</w:t>
      </w:r>
    </w:p>
    <w:p w14:paraId="27BCDDB7" w14:textId="0F38666B" w:rsidR="00B60E61" w:rsidRDefault="00B60E61" w:rsidP="00B60E6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STUDI : Teknik Informatika FT-UNRAM</w:t>
      </w:r>
    </w:p>
    <w:p w14:paraId="69088A00" w14:textId="2BA29B77" w:rsidR="00B60E61" w:rsidRDefault="00B60E61" w:rsidP="00B60E6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TAHUN : 2026</w:t>
      </w:r>
    </w:p>
    <w:p w14:paraId="73C332D1" w14:textId="77777777" w:rsidR="00B60E61" w:rsidRDefault="00B60E61" w:rsidP="00B60E61">
      <w:pPr>
        <w:spacing w:line="360" w:lineRule="auto"/>
        <w:rPr>
          <w:b/>
          <w:bCs/>
          <w:sz w:val="24"/>
          <w:szCs w:val="24"/>
        </w:rPr>
      </w:pPr>
    </w:p>
    <w:p w14:paraId="54BCE35E" w14:textId="35AEA3E9" w:rsidR="00B60E61" w:rsidRDefault="00B60E61" w:rsidP="00B60E6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Summary</w:t>
      </w:r>
    </w:p>
    <w:p w14:paraId="7BB5FE86" w14:textId="77777777" w:rsidR="00F549BC" w:rsidRDefault="00F549BC" w:rsidP="00F549BC">
      <w:pPr>
        <w:spacing w:line="360" w:lineRule="auto"/>
        <w:jc w:val="both"/>
        <w:rPr>
          <w:sz w:val="24"/>
          <w:szCs w:val="24"/>
        </w:rPr>
      </w:pPr>
      <w:r w:rsidRPr="00F549BC">
        <w:rPr>
          <w:sz w:val="24"/>
          <w:szCs w:val="24"/>
        </w:rPr>
        <w:t xml:space="preserve">Proyek ini bertujuan mengembangkan model yang mampu mengenali dan membedakan nominal uang rupiah berdasarkan citra digital. Dari tinjauan </w:t>
      </w:r>
      <w:r w:rsidRPr="00F549BC">
        <w:rPr>
          <w:i/>
          <w:iCs/>
          <w:sz w:val="24"/>
          <w:szCs w:val="24"/>
        </w:rPr>
        <w:t>State of The Art</w:t>
      </w:r>
      <w:r w:rsidRPr="00F549BC">
        <w:rPr>
          <w:sz w:val="24"/>
          <w:szCs w:val="24"/>
        </w:rPr>
        <w:t xml:space="preserve"> (SOTA), beberapa penelitian terdahulu menggunakan fitur warna, tekstur, maupun ekstraksi otomatis </w:t>
      </w:r>
      <w:r w:rsidRPr="00F549BC">
        <w:rPr>
          <w:i/>
          <w:iCs/>
          <w:sz w:val="24"/>
          <w:szCs w:val="24"/>
        </w:rPr>
        <w:t>deep learning</w:t>
      </w:r>
      <w:r w:rsidRPr="00F549BC">
        <w:rPr>
          <w:sz w:val="24"/>
          <w:szCs w:val="24"/>
        </w:rPr>
        <w:t xml:space="preserve"> untuk mengenali nominal uang kertas dengan akurasi 40% hingga 100%. Kami menggunakan dataset citra uang pecahan 2k, 5k, 10k, 20k, 50k, dan 100k, kemudian melakukan prapemrosesan seperti HSV </w:t>
      </w:r>
      <w:r w:rsidRPr="00F549BC">
        <w:rPr>
          <w:i/>
          <w:iCs/>
          <w:sz w:val="24"/>
          <w:szCs w:val="24"/>
        </w:rPr>
        <w:t>Masking</w:t>
      </w:r>
      <w:r w:rsidRPr="00F549BC">
        <w:rPr>
          <w:sz w:val="24"/>
          <w:szCs w:val="24"/>
        </w:rPr>
        <w:t xml:space="preserve">, </w:t>
      </w:r>
      <w:r w:rsidRPr="00F549BC">
        <w:rPr>
          <w:i/>
          <w:iCs/>
          <w:sz w:val="24"/>
          <w:szCs w:val="24"/>
        </w:rPr>
        <w:t>Resize</w:t>
      </w:r>
      <w:r w:rsidRPr="00F549BC">
        <w:rPr>
          <w:sz w:val="24"/>
          <w:szCs w:val="24"/>
        </w:rPr>
        <w:t>, dan Normalisasi. Ekstraksi ciri memanfaatkan ruang warna (HSV, RGB) dan tekstur (GLCM) yang diuji dengan algoritma tradisional yaitu K-Nearest Neighbor (KNN) dan Random Forest, dan disiapkan juga skenario menggunakan Convolutional Neural Network (CNN). Hasil evaluasi menunjukkan model Random Forest dengan ekstraksi ciri HSV sangat tangguh dengan akurasi uji (</w:t>
      </w:r>
      <w:r w:rsidRPr="00F549BC">
        <w:rPr>
          <w:i/>
          <w:iCs/>
          <w:sz w:val="24"/>
          <w:szCs w:val="24"/>
        </w:rPr>
        <w:t>testing</w:t>
      </w:r>
      <w:r w:rsidRPr="00F549BC">
        <w:rPr>
          <w:sz w:val="24"/>
          <w:szCs w:val="24"/>
        </w:rPr>
        <w:t xml:space="preserve">) mencapai 94,87%. </w:t>
      </w:r>
    </w:p>
    <w:p w14:paraId="4057D724" w14:textId="1BBEA469" w:rsidR="00B60E61" w:rsidRDefault="00F549BC" w:rsidP="00F549BC">
      <w:pPr>
        <w:spacing w:line="360" w:lineRule="auto"/>
        <w:jc w:val="both"/>
        <w:rPr>
          <w:sz w:val="24"/>
          <w:szCs w:val="24"/>
        </w:rPr>
      </w:pPr>
      <w:r w:rsidRPr="00F549BC">
        <w:rPr>
          <w:b/>
          <w:bCs/>
          <w:sz w:val="24"/>
          <w:szCs w:val="24"/>
        </w:rPr>
        <w:t>Kata Kunci:</w:t>
      </w:r>
      <w:r w:rsidRPr="00F549BC">
        <w:rPr>
          <w:sz w:val="24"/>
          <w:szCs w:val="24"/>
        </w:rPr>
        <w:t xml:space="preserve"> </w:t>
      </w:r>
      <w:r w:rsidRPr="00F549BC">
        <w:rPr>
          <w:i/>
          <w:iCs/>
          <w:sz w:val="24"/>
          <w:szCs w:val="24"/>
        </w:rPr>
        <w:t>Klasifikasi Uang Rupiah, Citra Digital, KNN, Random Forest, CNN</w:t>
      </w:r>
    </w:p>
    <w:p w14:paraId="2C9FB707" w14:textId="77777777" w:rsidR="00B60E61" w:rsidRPr="00B60E61" w:rsidRDefault="00B60E61" w:rsidP="00B60E61">
      <w:pPr>
        <w:spacing w:line="360" w:lineRule="auto"/>
        <w:ind w:left="360"/>
        <w:rPr>
          <w:b/>
          <w:bCs/>
          <w:sz w:val="24"/>
          <w:szCs w:val="24"/>
        </w:rPr>
      </w:pPr>
    </w:p>
    <w:p w14:paraId="7972196E" w14:textId="3796274D" w:rsidR="00B60E61" w:rsidRPr="00B60E61" w:rsidRDefault="00B60E61" w:rsidP="00B60E61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sz w:val="24"/>
          <w:szCs w:val="24"/>
        </w:rPr>
      </w:pPr>
      <w:r w:rsidRPr="00B60E61">
        <w:rPr>
          <w:b/>
          <w:bCs/>
          <w:sz w:val="24"/>
          <w:szCs w:val="24"/>
        </w:rPr>
        <w:t>PENDAHULUAN</w:t>
      </w:r>
    </w:p>
    <w:p w14:paraId="36BDE588" w14:textId="028323BD" w:rsidR="00B60E61" w:rsidRPr="00F549BC" w:rsidRDefault="00B60E61" w:rsidP="00B60E61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Latar Belakang</w:t>
      </w:r>
    </w:p>
    <w:p w14:paraId="5C56A74C" w14:textId="4E292DA6" w:rsidR="00F549BC" w:rsidRPr="00F549BC" w:rsidRDefault="00F549BC" w:rsidP="00F549BC">
      <w:pPr>
        <w:spacing w:line="360" w:lineRule="auto"/>
        <w:jc w:val="both"/>
        <w:rPr>
          <w:sz w:val="24"/>
          <w:szCs w:val="24"/>
        </w:rPr>
      </w:pPr>
      <w:r w:rsidRPr="00F549BC">
        <w:rPr>
          <w:sz w:val="24"/>
          <w:szCs w:val="24"/>
        </w:rPr>
        <w:t xml:space="preserve">Identifikasi nominal uang secara otomatis merupakan hal penting, dan teknologi pengolahan citra dapat sangat membantu dalam proses tersebut. Secara literatur (SOTA), berbagai algoritma </w:t>
      </w:r>
      <w:r w:rsidRPr="00F549BC">
        <w:rPr>
          <w:i/>
          <w:iCs/>
          <w:sz w:val="24"/>
          <w:szCs w:val="24"/>
        </w:rPr>
        <w:t>machine learning</w:t>
      </w:r>
      <w:r w:rsidRPr="00F549BC">
        <w:rPr>
          <w:sz w:val="24"/>
          <w:szCs w:val="24"/>
        </w:rPr>
        <w:t xml:space="preserve"> seperti K-Means, Naive Bayes, KNN, hingga CNN telah diuji oleh peneliti sebelumnya untuk mengidentifikasi citra uang rupiah dengan rentang akurasi dari 40% hingga mencapai 100% pada kondisi tertentu. Warna dan tekstur merupakan aspek fundamental pembeda wujud uang kertas, sehingga penggunaan ekstraksi fitur HSV, RGB, maupun tekstur (GLCM) sangat relevan sebagai </w:t>
      </w:r>
      <w:r w:rsidRPr="00F549BC">
        <w:rPr>
          <w:i/>
          <w:iCs/>
          <w:sz w:val="24"/>
          <w:szCs w:val="24"/>
        </w:rPr>
        <w:t>baseline</w:t>
      </w:r>
      <w:r w:rsidRPr="00F549BC">
        <w:rPr>
          <w:sz w:val="24"/>
          <w:szCs w:val="24"/>
        </w:rPr>
        <w:t xml:space="preserve"> awal pemodelan. Berdasarkan temuan terkini, metode CNN dianggap sebagai pendekatan </w:t>
      </w:r>
      <w:r w:rsidRPr="00F549BC">
        <w:rPr>
          <w:sz w:val="24"/>
          <w:szCs w:val="24"/>
        </w:rPr>
        <w:lastRenderedPageBreak/>
        <w:t>paling efektif yang menghasilkan akurasi tinggi dan konsisten, sehingga menjadikannya metode andalan untuk model proyek ini.</w:t>
      </w:r>
    </w:p>
    <w:p w14:paraId="73BF5B03" w14:textId="6DDA23A0" w:rsidR="00B60E61" w:rsidRPr="00317C97" w:rsidRDefault="00B60E61" w:rsidP="00B60E61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Rumusan Masalah</w:t>
      </w:r>
    </w:p>
    <w:p w14:paraId="58072BB8" w14:textId="7902CC8E" w:rsidR="00317C97" w:rsidRPr="00317C97" w:rsidRDefault="00317C97" w:rsidP="00317C97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sz w:val="24"/>
          <w:szCs w:val="24"/>
        </w:rPr>
      </w:pPr>
      <w:r w:rsidRPr="00317C97">
        <w:rPr>
          <w:sz w:val="24"/>
          <w:szCs w:val="24"/>
        </w:rPr>
        <w:t>Bagaimana cara menerapkan preprocessing dan mengekstrak fitur fundamental (warna dan tekstur) dengan tepat dari citra uang kertas?</w:t>
      </w:r>
    </w:p>
    <w:p w14:paraId="2AC75B5E" w14:textId="085BCB4F" w:rsidR="00317C97" w:rsidRPr="00317C97" w:rsidRDefault="00317C97" w:rsidP="00317C97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sz w:val="24"/>
          <w:szCs w:val="24"/>
        </w:rPr>
      </w:pPr>
      <w:r w:rsidRPr="00317C97">
        <w:rPr>
          <w:sz w:val="24"/>
          <w:szCs w:val="24"/>
        </w:rPr>
        <w:t>Bagaimana perbandingan performa model KNN dan Random Forest menggunakan beberapa</w:t>
      </w:r>
      <w:r>
        <w:rPr>
          <w:sz w:val="24"/>
          <w:szCs w:val="24"/>
        </w:rPr>
        <w:t xml:space="preserve"> </w:t>
      </w:r>
      <w:r w:rsidRPr="00317C97">
        <w:rPr>
          <w:sz w:val="24"/>
          <w:szCs w:val="24"/>
        </w:rPr>
        <w:t>skenario ekstraksi fitur dalam klasifikasi nominal uang rupiah?</w:t>
      </w:r>
    </w:p>
    <w:p w14:paraId="5AE3B62A" w14:textId="1492C7BE" w:rsidR="00B60E61" w:rsidRPr="00317C97" w:rsidRDefault="00B60E61" w:rsidP="00B60E61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Tujuan Proyek</w:t>
      </w:r>
    </w:p>
    <w:p w14:paraId="157D9FDA" w14:textId="33119E9E" w:rsidR="00317C97" w:rsidRPr="00317C97" w:rsidRDefault="00317C97" w:rsidP="00317C97">
      <w:pPr>
        <w:pStyle w:val="ListParagraph"/>
        <w:numPr>
          <w:ilvl w:val="0"/>
          <w:numId w:val="9"/>
        </w:numPr>
        <w:spacing w:line="360" w:lineRule="auto"/>
        <w:ind w:left="426" w:hanging="426"/>
        <w:jc w:val="both"/>
        <w:rPr>
          <w:sz w:val="24"/>
          <w:szCs w:val="24"/>
        </w:rPr>
      </w:pPr>
      <w:r w:rsidRPr="00317C97">
        <w:rPr>
          <w:sz w:val="24"/>
          <w:szCs w:val="24"/>
        </w:rPr>
        <w:t>Mengembangkan model yang mampu mengenali dan membedakan nominal uang rupiah berdasarkan citra digital.</w:t>
      </w:r>
    </w:p>
    <w:p w14:paraId="748C614F" w14:textId="45FEE140" w:rsidR="00317C97" w:rsidRPr="00317C97" w:rsidRDefault="00317C97" w:rsidP="00317C97">
      <w:pPr>
        <w:pStyle w:val="ListParagraph"/>
        <w:numPr>
          <w:ilvl w:val="0"/>
          <w:numId w:val="9"/>
        </w:numPr>
        <w:spacing w:line="360" w:lineRule="auto"/>
        <w:ind w:left="426" w:hanging="426"/>
        <w:jc w:val="both"/>
        <w:rPr>
          <w:sz w:val="24"/>
          <w:szCs w:val="24"/>
        </w:rPr>
      </w:pPr>
      <w:r w:rsidRPr="00317C97">
        <w:rPr>
          <w:sz w:val="24"/>
          <w:szCs w:val="24"/>
        </w:rPr>
        <w:t>Membantu proses identifikasi nominal uang secara otomatis melalui penerapan teknologi pengolahan citra.</w:t>
      </w:r>
    </w:p>
    <w:p w14:paraId="5EECF1BA" w14:textId="5E142386" w:rsidR="00317C97" w:rsidRPr="00317C97" w:rsidRDefault="00317C97" w:rsidP="00317C97">
      <w:pPr>
        <w:pStyle w:val="ListParagraph"/>
        <w:numPr>
          <w:ilvl w:val="0"/>
          <w:numId w:val="9"/>
        </w:numPr>
        <w:spacing w:line="360" w:lineRule="auto"/>
        <w:ind w:left="426" w:hanging="426"/>
        <w:jc w:val="both"/>
        <w:rPr>
          <w:sz w:val="24"/>
          <w:szCs w:val="24"/>
        </w:rPr>
      </w:pPr>
      <w:r w:rsidRPr="00317C97">
        <w:rPr>
          <w:sz w:val="24"/>
          <w:szCs w:val="24"/>
        </w:rPr>
        <w:t>Mengevaluasi kemampuan model klasifikasi dalam mengenali berbagai nominal uang rupiah secara akurat.</w:t>
      </w:r>
    </w:p>
    <w:p w14:paraId="1164AB15" w14:textId="3C9B7ADE" w:rsidR="00B60E61" w:rsidRPr="00B60E61" w:rsidRDefault="00B60E61" w:rsidP="00B60E61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DATASET DAN PRA-PROSES DATA (PREPROCESSING)</w:t>
      </w:r>
    </w:p>
    <w:p w14:paraId="23B6C61A" w14:textId="1BB545AC" w:rsidR="00B60E61" w:rsidRPr="00B60E61" w:rsidRDefault="00B60E61" w:rsidP="00B60E61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Deskripsi Dataset</w:t>
      </w:r>
    </w:p>
    <w:p w14:paraId="3F432715" w14:textId="23C9D593" w:rsidR="00B60E61" w:rsidRPr="00317C97" w:rsidRDefault="00B60E61" w:rsidP="00EB48DB">
      <w:pPr>
        <w:pStyle w:val="ListParagraph"/>
        <w:numPr>
          <w:ilvl w:val="0"/>
          <w:numId w:val="5"/>
        </w:numPr>
        <w:spacing w:line="360" w:lineRule="auto"/>
        <w:ind w:left="426" w:hanging="425"/>
        <w:jc w:val="both"/>
        <w:rPr>
          <w:sz w:val="24"/>
          <w:szCs w:val="24"/>
        </w:rPr>
      </w:pPr>
      <w:r w:rsidRPr="00317C97">
        <w:rPr>
          <w:b/>
          <w:bCs/>
          <w:sz w:val="24"/>
          <w:szCs w:val="24"/>
        </w:rPr>
        <w:t>Sumber Data:</w:t>
      </w:r>
      <w:r w:rsidR="00317C97" w:rsidRPr="00317C97">
        <w:rPr>
          <w:b/>
          <w:bCs/>
          <w:sz w:val="24"/>
          <w:szCs w:val="24"/>
        </w:rPr>
        <w:t xml:space="preserve"> </w:t>
      </w:r>
      <w:r w:rsidR="00317C97" w:rsidRPr="00317C97">
        <w:rPr>
          <w:sz w:val="24"/>
          <w:szCs w:val="24"/>
        </w:rPr>
        <w:t>Pengambilan data primer (citra langsung) difoto menggunakan tiga jenis perangkat yakni Poco X7 Pro (50 MP), Samsung Galaxy S23+ (50 MP), dan iPhone 11 Pro Max (12 MP).</w:t>
      </w:r>
    </w:p>
    <w:p w14:paraId="343F3285" w14:textId="12305F29" w:rsidR="00B60E61" w:rsidRPr="00B60E61" w:rsidRDefault="00B60E61" w:rsidP="00EB48DB">
      <w:pPr>
        <w:pStyle w:val="ListParagraph"/>
        <w:numPr>
          <w:ilvl w:val="0"/>
          <w:numId w:val="5"/>
        </w:numPr>
        <w:spacing w:line="360" w:lineRule="auto"/>
        <w:ind w:left="426" w:hanging="425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Jumlah Data:</w:t>
      </w:r>
      <w:r w:rsidR="00317C97" w:rsidRPr="00317C97">
        <w:rPr>
          <w:sz w:val="24"/>
          <w:szCs w:val="24"/>
        </w:rPr>
        <w:t xml:space="preserve"> Pada tahap awal data terdiri dari 128 citra (32 per kelas), dan pada pembaruan progres telah dilakukan penambahan sampel untuk nominal baru.</w:t>
      </w:r>
      <w:r w:rsidR="00317C97">
        <w:rPr>
          <w:b/>
          <w:bCs/>
          <w:sz w:val="24"/>
          <w:szCs w:val="24"/>
        </w:rPr>
        <w:t xml:space="preserve"> </w:t>
      </w:r>
    </w:p>
    <w:p w14:paraId="73020E55" w14:textId="32379529" w:rsidR="00B60E61" w:rsidRPr="00B60E61" w:rsidRDefault="00B60E61" w:rsidP="00EB48DB">
      <w:pPr>
        <w:pStyle w:val="ListParagraph"/>
        <w:numPr>
          <w:ilvl w:val="0"/>
          <w:numId w:val="5"/>
        </w:numPr>
        <w:spacing w:line="360" w:lineRule="auto"/>
        <w:ind w:left="426" w:hanging="425"/>
        <w:rPr>
          <w:sz w:val="24"/>
          <w:szCs w:val="24"/>
        </w:rPr>
      </w:pPr>
      <w:r>
        <w:rPr>
          <w:b/>
          <w:bCs/>
          <w:sz w:val="24"/>
          <w:szCs w:val="24"/>
        </w:rPr>
        <w:t>Target/Kelas (Label):</w:t>
      </w:r>
      <w:r w:rsidR="00317C97">
        <w:rPr>
          <w:b/>
          <w:bCs/>
          <w:sz w:val="24"/>
          <w:szCs w:val="24"/>
        </w:rPr>
        <w:t xml:space="preserve"> </w:t>
      </w:r>
      <w:r w:rsidR="00871D59" w:rsidRPr="00871D59">
        <w:rPr>
          <w:sz w:val="24"/>
          <w:szCs w:val="24"/>
        </w:rPr>
        <w:t>Target nominal diklasifikasikan ke dalam kelas: 2k, 5k, 10k, 20k, 50k, dan 100k.</w:t>
      </w:r>
    </w:p>
    <w:p w14:paraId="3E8D1912" w14:textId="09B3B7C6" w:rsidR="00B60E61" w:rsidRPr="00871D59" w:rsidRDefault="00B60E61" w:rsidP="00B60E61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Pra-proses Data (Data Preprocessing)</w:t>
      </w:r>
    </w:p>
    <w:p w14:paraId="188452F5" w14:textId="0CE8119A" w:rsidR="00871D59" w:rsidRPr="00871D59" w:rsidRDefault="00871D59" w:rsidP="00EB48DB">
      <w:pPr>
        <w:spacing w:line="360" w:lineRule="auto"/>
        <w:ind w:firstLine="426"/>
        <w:jc w:val="both"/>
        <w:rPr>
          <w:sz w:val="24"/>
          <w:szCs w:val="24"/>
        </w:rPr>
      </w:pPr>
      <w:r w:rsidRPr="00871D59">
        <w:rPr>
          <w:sz w:val="24"/>
          <w:szCs w:val="24"/>
        </w:rPr>
        <w:t>Langkah-langkah yang dilakukan untuk menyiapkan data sebelum masuk ke tahap pelatihan:</w:t>
      </w:r>
    </w:p>
    <w:p w14:paraId="7198F4B4" w14:textId="3DF7F9AB" w:rsidR="00871D59" w:rsidRPr="00871D59" w:rsidRDefault="00871D59" w:rsidP="00EB48DB">
      <w:pPr>
        <w:pStyle w:val="ListParagraph"/>
        <w:numPr>
          <w:ilvl w:val="0"/>
          <w:numId w:val="10"/>
        </w:numPr>
        <w:spacing w:line="360" w:lineRule="auto"/>
        <w:ind w:left="426"/>
        <w:jc w:val="both"/>
        <w:rPr>
          <w:sz w:val="24"/>
          <w:szCs w:val="24"/>
        </w:rPr>
      </w:pPr>
      <w:r w:rsidRPr="00871D59">
        <w:rPr>
          <w:sz w:val="24"/>
          <w:szCs w:val="24"/>
        </w:rPr>
        <w:t>HSV Masking: Bertujuan untuk menghilangkan area background citra yang tidak relevan.</w:t>
      </w:r>
    </w:p>
    <w:p w14:paraId="10CC42B1" w14:textId="6D31DBDA" w:rsidR="00871D59" w:rsidRPr="00871D59" w:rsidRDefault="00871D59" w:rsidP="00EB48DB">
      <w:pPr>
        <w:pStyle w:val="ListParagraph"/>
        <w:numPr>
          <w:ilvl w:val="0"/>
          <w:numId w:val="10"/>
        </w:numPr>
        <w:spacing w:line="360" w:lineRule="auto"/>
        <w:ind w:left="426"/>
        <w:jc w:val="both"/>
        <w:rPr>
          <w:sz w:val="24"/>
          <w:szCs w:val="24"/>
        </w:rPr>
      </w:pPr>
      <w:r w:rsidRPr="00871D59">
        <w:rPr>
          <w:sz w:val="24"/>
          <w:szCs w:val="24"/>
        </w:rPr>
        <w:t>Resize: Menyeragamkan ukuran citra agar komputasi model lebih efisien dan setara.</w:t>
      </w:r>
    </w:p>
    <w:p w14:paraId="05565257" w14:textId="2CCC2605" w:rsidR="00871D59" w:rsidRPr="00871D59" w:rsidRDefault="00871D59" w:rsidP="00EB48DB">
      <w:pPr>
        <w:pStyle w:val="ListParagraph"/>
        <w:numPr>
          <w:ilvl w:val="0"/>
          <w:numId w:val="10"/>
        </w:numPr>
        <w:spacing w:line="360" w:lineRule="auto"/>
        <w:ind w:left="426"/>
        <w:jc w:val="both"/>
        <w:rPr>
          <w:sz w:val="24"/>
          <w:szCs w:val="24"/>
        </w:rPr>
      </w:pPr>
      <w:r w:rsidRPr="00871D59">
        <w:rPr>
          <w:sz w:val="24"/>
          <w:szCs w:val="24"/>
        </w:rPr>
        <w:t>Normalisasi: Menyamakan rentang nilai piksel citra.</w:t>
      </w:r>
    </w:p>
    <w:p w14:paraId="1C1B5D72" w14:textId="2EDB4FFB" w:rsidR="00871D59" w:rsidRPr="00871D59" w:rsidRDefault="00871D59" w:rsidP="00EB48DB">
      <w:pPr>
        <w:pStyle w:val="ListParagraph"/>
        <w:numPr>
          <w:ilvl w:val="0"/>
          <w:numId w:val="10"/>
        </w:numPr>
        <w:spacing w:line="360" w:lineRule="auto"/>
        <w:ind w:left="426"/>
        <w:jc w:val="both"/>
        <w:rPr>
          <w:sz w:val="24"/>
          <w:szCs w:val="24"/>
        </w:rPr>
      </w:pPr>
      <w:r w:rsidRPr="00871D59">
        <w:rPr>
          <w:sz w:val="24"/>
          <w:szCs w:val="24"/>
        </w:rPr>
        <w:t>Grayscale: Digunakan secara spesifik untuk tahap ektraksi fitur Gray Level Co-occurrence Matrix (GLCM).</w:t>
      </w:r>
    </w:p>
    <w:p w14:paraId="3C609619" w14:textId="0F5A7680" w:rsidR="00B60E61" w:rsidRPr="00871D59" w:rsidRDefault="00B60E61" w:rsidP="00B60E61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METODOLODI DAN ARSITEKTUR MODEL</w:t>
      </w:r>
    </w:p>
    <w:p w14:paraId="12D8C56B" w14:textId="617942E8" w:rsidR="00B60E61" w:rsidRPr="00871D59" w:rsidRDefault="00B60E61" w:rsidP="00B60E61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Ekstraksi Fitur (Feature Extraction)</w:t>
      </w:r>
    </w:p>
    <w:p w14:paraId="7050553F" w14:textId="6C594FE4" w:rsidR="00871D59" w:rsidRPr="00871D59" w:rsidRDefault="00871D59" w:rsidP="00EB48DB">
      <w:pPr>
        <w:spacing w:line="360" w:lineRule="auto"/>
        <w:ind w:firstLine="426"/>
        <w:jc w:val="both"/>
        <w:rPr>
          <w:sz w:val="24"/>
          <w:szCs w:val="24"/>
        </w:rPr>
      </w:pPr>
      <w:r w:rsidRPr="00871D59">
        <w:rPr>
          <w:sz w:val="24"/>
          <w:szCs w:val="24"/>
        </w:rPr>
        <w:t xml:space="preserve">Ekstraksi ciri warna (HSV dan RGB) serta tekstur (GLCM) diposisikan sebagai skenario fitur baseline karena merupakan aspek fundamental dalam pengenalan uang </w:t>
      </w:r>
      <w:r w:rsidRPr="00871D59">
        <w:rPr>
          <w:sz w:val="24"/>
          <w:szCs w:val="24"/>
        </w:rPr>
        <w:lastRenderedPageBreak/>
        <w:t>kertas. Fitur yang diekstrak kemudian dihitung, misal ekstraksi HSV / RGB tunggal menghasilkan 96 input algoritma, sementara HSV+GLCM dan RGB+GLCM menghasilkan 144 fitur input.</w:t>
      </w:r>
    </w:p>
    <w:p w14:paraId="5C97C2B4" w14:textId="688A6A93" w:rsidR="00B60E61" w:rsidRPr="00B60E61" w:rsidRDefault="00B60E61" w:rsidP="00B60E61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Arsitektur Model Pengenalan Pola</w:t>
      </w:r>
    </w:p>
    <w:p w14:paraId="0310A56B" w14:textId="63433967" w:rsidR="00B60E61" w:rsidRDefault="00871D59" w:rsidP="00EB48DB">
      <w:pPr>
        <w:pStyle w:val="ListParagraph"/>
        <w:numPr>
          <w:ilvl w:val="0"/>
          <w:numId w:val="6"/>
        </w:numPr>
        <w:spacing w:line="360" w:lineRule="auto"/>
        <w:ind w:left="426" w:hanging="425"/>
        <w:jc w:val="both"/>
        <w:rPr>
          <w:sz w:val="24"/>
          <w:szCs w:val="24"/>
        </w:rPr>
      </w:pPr>
      <w:r w:rsidRPr="00871D59">
        <w:rPr>
          <w:b/>
          <w:bCs/>
          <w:sz w:val="24"/>
          <w:szCs w:val="24"/>
        </w:rPr>
        <w:t>Skenario 1 - 4 (Machine Learning Konvensional):</w:t>
      </w:r>
      <w:r w:rsidRPr="00871D59">
        <w:rPr>
          <w:sz w:val="24"/>
          <w:szCs w:val="24"/>
        </w:rPr>
        <w:t xml:space="preserve"> Digunakan model algoritma </w:t>
      </w:r>
      <w:r w:rsidRPr="00871D59">
        <w:rPr>
          <w:i/>
          <w:iCs/>
          <w:sz w:val="24"/>
          <w:szCs w:val="24"/>
        </w:rPr>
        <w:t>K-Nearest Neighbor</w:t>
      </w:r>
      <w:r w:rsidRPr="00871D59">
        <w:rPr>
          <w:sz w:val="24"/>
          <w:szCs w:val="24"/>
        </w:rPr>
        <w:t xml:space="preserve"> (KNN) dan </w:t>
      </w:r>
      <w:r w:rsidRPr="00871D59">
        <w:rPr>
          <w:i/>
          <w:iCs/>
          <w:sz w:val="24"/>
          <w:szCs w:val="24"/>
        </w:rPr>
        <w:t>Random Forest</w:t>
      </w:r>
      <w:r w:rsidRPr="00871D59">
        <w:rPr>
          <w:sz w:val="24"/>
          <w:szCs w:val="24"/>
        </w:rPr>
        <w:t xml:space="preserve"> untuk melatih fitur ekstraksi warna dan tekstur secara manual. </w:t>
      </w:r>
      <w:r w:rsidRPr="00871D59">
        <w:rPr>
          <w:i/>
          <w:iCs/>
          <w:sz w:val="24"/>
          <w:szCs w:val="24"/>
        </w:rPr>
        <w:t>Random Forest</w:t>
      </w:r>
      <w:r w:rsidRPr="00871D59">
        <w:rPr>
          <w:sz w:val="24"/>
          <w:szCs w:val="24"/>
        </w:rPr>
        <w:t xml:space="preserve"> terbukti memiliki ketangguhan mumpuni</w:t>
      </w:r>
      <w:r>
        <w:rPr>
          <w:sz w:val="24"/>
          <w:szCs w:val="24"/>
        </w:rPr>
        <w:t>.</w:t>
      </w:r>
    </w:p>
    <w:p w14:paraId="43710936" w14:textId="7C0DEFB4" w:rsidR="00871D59" w:rsidRPr="009E0A83" w:rsidRDefault="00871D59" w:rsidP="00EB48DB">
      <w:pPr>
        <w:pStyle w:val="ListParagraph"/>
        <w:numPr>
          <w:ilvl w:val="0"/>
          <w:numId w:val="6"/>
        </w:numPr>
        <w:spacing w:line="360" w:lineRule="auto"/>
        <w:ind w:left="426" w:hanging="425"/>
        <w:jc w:val="both"/>
        <w:rPr>
          <w:sz w:val="24"/>
          <w:szCs w:val="24"/>
        </w:rPr>
      </w:pPr>
      <w:r w:rsidRPr="00871D59">
        <w:rPr>
          <w:b/>
          <w:bCs/>
          <w:sz w:val="24"/>
          <w:szCs w:val="24"/>
        </w:rPr>
        <w:t>Skenario 5 (Deep Learning):</w:t>
      </w:r>
      <w:r w:rsidRPr="00871D59">
        <w:rPr>
          <w:sz w:val="24"/>
          <w:szCs w:val="24"/>
        </w:rPr>
        <w:t xml:space="preserve"> Algoritma CNN diterapkan sebagai arsitektur model andalan ekstraksi ciri otomatis</w:t>
      </w:r>
    </w:p>
    <w:p w14:paraId="5A311F15" w14:textId="15AD96C0" w:rsidR="009E0A83" w:rsidRPr="009E0A83" w:rsidRDefault="009E0A83" w:rsidP="009E0A83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IMPLEMENTASI DAN PENGUJIAN</w:t>
      </w:r>
    </w:p>
    <w:p w14:paraId="0C58049C" w14:textId="77777777" w:rsidR="009E0A83" w:rsidRPr="009E0A83" w:rsidRDefault="009E0A83" w:rsidP="009E0A83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Lingkungan Implementasi (Environment)</w:t>
      </w:r>
    </w:p>
    <w:p w14:paraId="3AB4A042" w14:textId="4F2628CD" w:rsidR="009E0A83" w:rsidRPr="009E0A83" w:rsidRDefault="009E0A83" w:rsidP="00EB48DB">
      <w:pPr>
        <w:pStyle w:val="ListParagraph"/>
        <w:numPr>
          <w:ilvl w:val="0"/>
          <w:numId w:val="6"/>
        </w:numPr>
        <w:spacing w:line="360" w:lineRule="auto"/>
        <w:ind w:left="426" w:hanging="425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Bahasa Pemrograman: </w:t>
      </w:r>
      <w:r w:rsidR="00871D59" w:rsidRPr="00871D59">
        <w:rPr>
          <w:sz w:val="24"/>
          <w:szCs w:val="24"/>
        </w:rPr>
        <w:t>Python</w:t>
      </w:r>
    </w:p>
    <w:p w14:paraId="7DEF3E75" w14:textId="3BE2F104" w:rsidR="009E0A83" w:rsidRPr="009E0A83" w:rsidRDefault="009E0A83" w:rsidP="00EB48DB">
      <w:pPr>
        <w:pStyle w:val="ListParagraph"/>
        <w:numPr>
          <w:ilvl w:val="0"/>
          <w:numId w:val="6"/>
        </w:numPr>
        <w:spacing w:line="360" w:lineRule="auto"/>
        <w:ind w:left="426" w:hanging="425"/>
        <w:rPr>
          <w:sz w:val="24"/>
          <w:szCs w:val="24"/>
        </w:rPr>
      </w:pPr>
      <w:r>
        <w:rPr>
          <w:b/>
          <w:bCs/>
          <w:sz w:val="24"/>
          <w:szCs w:val="24"/>
        </w:rPr>
        <w:t>Library Utama:</w:t>
      </w:r>
    </w:p>
    <w:p w14:paraId="4EC727CE" w14:textId="5A1BC2EE" w:rsidR="009E0A83" w:rsidRPr="009E0A83" w:rsidRDefault="009E0A83" w:rsidP="00EB48DB">
      <w:pPr>
        <w:pStyle w:val="ListParagraph"/>
        <w:numPr>
          <w:ilvl w:val="0"/>
          <w:numId w:val="6"/>
        </w:numPr>
        <w:spacing w:line="360" w:lineRule="auto"/>
        <w:ind w:left="426" w:hanging="425"/>
        <w:rPr>
          <w:sz w:val="24"/>
          <w:szCs w:val="24"/>
        </w:rPr>
      </w:pPr>
      <w:r>
        <w:rPr>
          <w:b/>
          <w:bCs/>
          <w:sz w:val="24"/>
          <w:szCs w:val="24"/>
        </w:rPr>
        <w:t>Perangkat Keras:</w:t>
      </w:r>
    </w:p>
    <w:p w14:paraId="21B4C9D0" w14:textId="59DA582A" w:rsidR="009E0A83" w:rsidRPr="00871D59" w:rsidRDefault="009E0A83" w:rsidP="009E0A83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Skenario Pengujian</w:t>
      </w:r>
    </w:p>
    <w:p w14:paraId="1BF096DD" w14:textId="7F590EA3" w:rsidR="00871D59" w:rsidRPr="00871D59" w:rsidRDefault="00871D59" w:rsidP="00EB48DB">
      <w:pPr>
        <w:spacing w:line="360" w:lineRule="auto"/>
        <w:ind w:firstLine="426"/>
        <w:jc w:val="both"/>
        <w:rPr>
          <w:sz w:val="24"/>
          <w:szCs w:val="24"/>
        </w:rPr>
      </w:pPr>
      <w:r w:rsidRPr="00871D59">
        <w:rPr>
          <w:sz w:val="24"/>
          <w:szCs w:val="24"/>
        </w:rPr>
        <w:t xml:space="preserve">Model diuji tidak hanya menggunakan metriks tunggal, tetapi diukur keseimbangannya melalui Evaluasi </w:t>
      </w:r>
      <w:r w:rsidRPr="00871D59">
        <w:rPr>
          <w:i/>
          <w:iCs/>
          <w:sz w:val="24"/>
          <w:szCs w:val="24"/>
        </w:rPr>
        <w:t>Training</w:t>
      </w:r>
      <w:r w:rsidRPr="00871D59">
        <w:rPr>
          <w:sz w:val="24"/>
          <w:szCs w:val="24"/>
        </w:rPr>
        <w:t xml:space="preserve">, Evaluasi </w:t>
      </w:r>
      <w:r w:rsidRPr="00871D59">
        <w:rPr>
          <w:i/>
          <w:iCs/>
          <w:sz w:val="24"/>
          <w:szCs w:val="24"/>
        </w:rPr>
        <w:t>Testing</w:t>
      </w:r>
      <w:r w:rsidRPr="00871D59">
        <w:rPr>
          <w:sz w:val="24"/>
          <w:szCs w:val="24"/>
        </w:rPr>
        <w:t xml:space="preserve">, dan </w:t>
      </w:r>
      <w:r w:rsidRPr="00871D59">
        <w:rPr>
          <w:i/>
          <w:iCs/>
          <w:sz w:val="24"/>
          <w:szCs w:val="24"/>
        </w:rPr>
        <w:t>Cross Validation</w:t>
      </w:r>
      <w:r w:rsidRPr="00871D59">
        <w:rPr>
          <w:sz w:val="24"/>
          <w:szCs w:val="24"/>
        </w:rPr>
        <w:t>, disusul dengan observasi sebaran akurasi tebakan (</w:t>
      </w:r>
      <w:r w:rsidRPr="00871D59">
        <w:rPr>
          <w:i/>
          <w:iCs/>
          <w:sz w:val="24"/>
          <w:szCs w:val="24"/>
        </w:rPr>
        <w:t>True Label vs Predicted Label</w:t>
      </w:r>
      <w:r w:rsidRPr="00871D59">
        <w:rPr>
          <w:sz w:val="24"/>
          <w:szCs w:val="24"/>
        </w:rPr>
        <w:t xml:space="preserve">) lewat pemetaan </w:t>
      </w:r>
      <w:r w:rsidRPr="00871D59">
        <w:rPr>
          <w:i/>
          <w:iCs/>
          <w:sz w:val="24"/>
          <w:szCs w:val="24"/>
        </w:rPr>
        <w:t>Confusion Matrix</w:t>
      </w:r>
      <w:r>
        <w:rPr>
          <w:sz w:val="24"/>
          <w:szCs w:val="24"/>
        </w:rPr>
        <w:t>.</w:t>
      </w:r>
    </w:p>
    <w:p w14:paraId="3284FBC0" w14:textId="4813ED98" w:rsidR="009E0A83" w:rsidRPr="009E0A83" w:rsidRDefault="009E0A83" w:rsidP="009E0A83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HASIL DAN PEMBAHASAN</w:t>
      </w:r>
    </w:p>
    <w:p w14:paraId="606826ED" w14:textId="3AE1C13E" w:rsidR="009E0A83" w:rsidRPr="009E0A83" w:rsidRDefault="009E0A83" w:rsidP="009E0A83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Grafik Pelatihan (Training Progress)</w:t>
      </w:r>
    </w:p>
    <w:p w14:paraId="01D1484F" w14:textId="11DE3988" w:rsidR="009E0A83" w:rsidRPr="009E0A83" w:rsidRDefault="009E0A83" w:rsidP="009E0A83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Evaluasi Performa Model</w:t>
      </w:r>
      <w:r w:rsidR="00EB48DB">
        <w:rPr>
          <w:b/>
          <w:bCs/>
          <w:sz w:val="24"/>
          <w:szCs w:val="24"/>
        </w:rPr>
        <w:t xml:space="preserve"> KNN dengan HSV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77"/>
        <w:gridCol w:w="2127"/>
        <w:gridCol w:w="1995"/>
        <w:gridCol w:w="1756"/>
      </w:tblGrid>
      <w:tr w:rsidR="009E0A83" w14:paraId="4577A340" w14:textId="36269C2C" w:rsidTr="0016732D">
        <w:tc>
          <w:tcPr>
            <w:tcW w:w="2677" w:type="dxa"/>
          </w:tcPr>
          <w:p w14:paraId="6CFC0A92" w14:textId="47C8ABF9" w:rsidR="009E0A83" w:rsidRPr="009E0A83" w:rsidRDefault="009E0A83" w:rsidP="009E0A83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Kelas/Label</w:t>
            </w:r>
          </w:p>
        </w:tc>
        <w:tc>
          <w:tcPr>
            <w:tcW w:w="2127" w:type="dxa"/>
          </w:tcPr>
          <w:p w14:paraId="1C2E766E" w14:textId="2BBAC7CC" w:rsidR="009E0A83" w:rsidRPr="009E0A83" w:rsidRDefault="009E0A83" w:rsidP="009E0A83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95" w:type="dxa"/>
          </w:tcPr>
          <w:p w14:paraId="3D82294F" w14:textId="558047ED" w:rsidR="009E0A83" w:rsidRPr="009E0A83" w:rsidRDefault="009E0A83" w:rsidP="009E0A83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756" w:type="dxa"/>
          </w:tcPr>
          <w:p w14:paraId="024214C3" w14:textId="48B704DD" w:rsidR="009E0A83" w:rsidRDefault="009E0A83" w:rsidP="009E0A83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F1-Score</w:t>
            </w:r>
          </w:p>
        </w:tc>
      </w:tr>
      <w:tr w:rsidR="009E0A83" w14:paraId="1759DEE4" w14:textId="3C2328F9" w:rsidTr="0016732D">
        <w:tc>
          <w:tcPr>
            <w:tcW w:w="2677" w:type="dxa"/>
          </w:tcPr>
          <w:p w14:paraId="19BEA924" w14:textId="6B85DF56" w:rsidR="009E0A83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100k</w:t>
            </w:r>
          </w:p>
        </w:tc>
        <w:tc>
          <w:tcPr>
            <w:tcW w:w="2127" w:type="dxa"/>
          </w:tcPr>
          <w:p w14:paraId="426B8A38" w14:textId="0DFE993A" w:rsidR="009E0A83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0.86</w:t>
            </w:r>
          </w:p>
        </w:tc>
        <w:tc>
          <w:tcPr>
            <w:tcW w:w="1995" w:type="dxa"/>
          </w:tcPr>
          <w:p w14:paraId="32A24C67" w14:textId="3D5FDF3E" w:rsidR="009E0A83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756" w:type="dxa"/>
          </w:tcPr>
          <w:p w14:paraId="2BE7B1C7" w14:textId="29B84256" w:rsidR="009E0A83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0.92</w:t>
            </w:r>
          </w:p>
        </w:tc>
      </w:tr>
      <w:tr w:rsidR="009E0A83" w14:paraId="21CE8538" w14:textId="729BD730" w:rsidTr="0016732D">
        <w:tc>
          <w:tcPr>
            <w:tcW w:w="2677" w:type="dxa"/>
          </w:tcPr>
          <w:p w14:paraId="6DC891A3" w14:textId="125848FF" w:rsidR="009E0A83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50k</w:t>
            </w:r>
          </w:p>
        </w:tc>
        <w:tc>
          <w:tcPr>
            <w:tcW w:w="2127" w:type="dxa"/>
          </w:tcPr>
          <w:p w14:paraId="42881EFD" w14:textId="3416D758" w:rsidR="009E0A83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995" w:type="dxa"/>
          </w:tcPr>
          <w:p w14:paraId="7B19A4A7" w14:textId="20778181" w:rsidR="009E0A83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756" w:type="dxa"/>
          </w:tcPr>
          <w:p w14:paraId="5F9B399B" w14:textId="661E7B4B" w:rsidR="009E0A83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</w:tr>
      <w:tr w:rsidR="00EB48DB" w14:paraId="5635AAEA" w14:textId="77777777" w:rsidTr="0016732D">
        <w:tc>
          <w:tcPr>
            <w:tcW w:w="2677" w:type="dxa"/>
          </w:tcPr>
          <w:p w14:paraId="5E8AF877" w14:textId="7BE2F9AA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20k</w:t>
            </w:r>
          </w:p>
        </w:tc>
        <w:tc>
          <w:tcPr>
            <w:tcW w:w="2127" w:type="dxa"/>
          </w:tcPr>
          <w:p w14:paraId="146ACB7E" w14:textId="17656E8D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995" w:type="dxa"/>
          </w:tcPr>
          <w:p w14:paraId="600D6794" w14:textId="37D92A4C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0.71</w:t>
            </w:r>
          </w:p>
        </w:tc>
        <w:tc>
          <w:tcPr>
            <w:tcW w:w="1756" w:type="dxa"/>
          </w:tcPr>
          <w:p w14:paraId="7D4B8B8D" w14:textId="2AFBBBB4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0.83</w:t>
            </w:r>
          </w:p>
        </w:tc>
      </w:tr>
      <w:tr w:rsidR="00EB48DB" w14:paraId="6474F42F" w14:textId="77777777" w:rsidTr="0016732D">
        <w:tc>
          <w:tcPr>
            <w:tcW w:w="2677" w:type="dxa"/>
          </w:tcPr>
          <w:p w14:paraId="63EAB53D" w14:textId="74FA368B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10k</w:t>
            </w:r>
          </w:p>
        </w:tc>
        <w:tc>
          <w:tcPr>
            <w:tcW w:w="2127" w:type="dxa"/>
          </w:tcPr>
          <w:p w14:paraId="3E37C405" w14:textId="2FE99BAF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0.62</w:t>
            </w:r>
          </w:p>
        </w:tc>
        <w:tc>
          <w:tcPr>
            <w:tcW w:w="1995" w:type="dxa"/>
          </w:tcPr>
          <w:p w14:paraId="7C67CC01" w14:textId="4475ED38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0.83</w:t>
            </w:r>
          </w:p>
        </w:tc>
        <w:tc>
          <w:tcPr>
            <w:tcW w:w="1756" w:type="dxa"/>
          </w:tcPr>
          <w:p w14:paraId="350A3A8D" w14:textId="679FDB68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0.71</w:t>
            </w:r>
          </w:p>
        </w:tc>
      </w:tr>
      <w:tr w:rsidR="00EB48DB" w14:paraId="0B685D04" w14:textId="77777777" w:rsidTr="0016732D">
        <w:tc>
          <w:tcPr>
            <w:tcW w:w="2677" w:type="dxa"/>
          </w:tcPr>
          <w:p w14:paraId="0929B985" w14:textId="56E31E4B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5k</w:t>
            </w:r>
          </w:p>
        </w:tc>
        <w:tc>
          <w:tcPr>
            <w:tcW w:w="2127" w:type="dxa"/>
          </w:tcPr>
          <w:p w14:paraId="20BEC7CF" w14:textId="354DFDD7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0.67</w:t>
            </w:r>
          </w:p>
        </w:tc>
        <w:tc>
          <w:tcPr>
            <w:tcW w:w="1995" w:type="dxa"/>
          </w:tcPr>
          <w:p w14:paraId="52041548" w14:textId="5641BFAF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0.67</w:t>
            </w:r>
          </w:p>
        </w:tc>
        <w:tc>
          <w:tcPr>
            <w:tcW w:w="1756" w:type="dxa"/>
          </w:tcPr>
          <w:p w14:paraId="01B15722" w14:textId="090A41CB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0.67</w:t>
            </w:r>
          </w:p>
        </w:tc>
      </w:tr>
      <w:tr w:rsidR="00EB48DB" w14:paraId="3F0AD70B" w14:textId="77777777" w:rsidTr="0016732D">
        <w:tc>
          <w:tcPr>
            <w:tcW w:w="2677" w:type="dxa"/>
          </w:tcPr>
          <w:p w14:paraId="3DC515A2" w14:textId="4E0C22A8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2k</w:t>
            </w:r>
          </w:p>
        </w:tc>
        <w:tc>
          <w:tcPr>
            <w:tcW w:w="2127" w:type="dxa"/>
          </w:tcPr>
          <w:p w14:paraId="4CDBB4A5" w14:textId="1C916F53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0.83</w:t>
            </w:r>
          </w:p>
        </w:tc>
        <w:tc>
          <w:tcPr>
            <w:tcW w:w="1995" w:type="dxa"/>
          </w:tcPr>
          <w:p w14:paraId="23ADEF77" w14:textId="5BA8E651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0.71</w:t>
            </w:r>
          </w:p>
        </w:tc>
        <w:tc>
          <w:tcPr>
            <w:tcW w:w="1756" w:type="dxa"/>
          </w:tcPr>
          <w:p w14:paraId="62C873AE" w14:textId="112697A6" w:rsidR="00EB48DB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0.77</w:t>
            </w:r>
          </w:p>
        </w:tc>
      </w:tr>
      <w:tr w:rsidR="009E0A83" w14:paraId="18B5F686" w14:textId="60FDE22C" w:rsidTr="0016732D">
        <w:tc>
          <w:tcPr>
            <w:tcW w:w="2677" w:type="dxa"/>
          </w:tcPr>
          <w:p w14:paraId="0AD97436" w14:textId="645EFDC9" w:rsidR="009E0A83" w:rsidRPr="009E0A83" w:rsidRDefault="009E0A83" w:rsidP="009E0A83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Rata-rata (Average</w:t>
            </w:r>
            <w:r w:rsidR="0016732D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127" w:type="dxa"/>
          </w:tcPr>
          <w:p w14:paraId="534BFE4D" w14:textId="27700695" w:rsidR="009E0A83" w:rsidRPr="009E0A83" w:rsidRDefault="00EB48DB" w:rsidP="00EB48D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0.83</w:t>
            </w:r>
          </w:p>
        </w:tc>
        <w:tc>
          <w:tcPr>
            <w:tcW w:w="1995" w:type="dxa"/>
          </w:tcPr>
          <w:p w14:paraId="2567C324" w14:textId="183E732C" w:rsidR="009E0A83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0.82</w:t>
            </w:r>
          </w:p>
        </w:tc>
        <w:tc>
          <w:tcPr>
            <w:tcW w:w="1756" w:type="dxa"/>
          </w:tcPr>
          <w:p w14:paraId="06DA9D49" w14:textId="3966B471" w:rsidR="009E0A83" w:rsidRDefault="00EB48DB" w:rsidP="009E0A83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0.82</w:t>
            </w:r>
          </w:p>
        </w:tc>
      </w:tr>
    </w:tbl>
    <w:p w14:paraId="21E7D6B3" w14:textId="733FF441" w:rsidR="009E0A83" w:rsidRPr="009E0A83" w:rsidRDefault="009E0A83" w:rsidP="0016732D">
      <w:pPr>
        <w:pStyle w:val="ListParagraph"/>
        <w:numPr>
          <w:ilvl w:val="0"/>
          <w:numId w:val="7"/>
        </w:numPr>
        <w:spacing w:line="360" w:lineRule="auto"/>
        <w:ind w:left="426" w:hanging="425"/>
        <w:rPr>
          <w:sz w:val="24"/>
          <w:szCs w:val="24"/>
        </w:rPr>
      </w:pPr>
      <w:r>
        <w:rPr>
          <w:b/>
          <w:bCs/>
          <w:sz w:val="24"/>
          <w:szCs w:val="24"/>
        </w:rPr>
        <w:t>Akurasi Keseluruhan (Overall Accuracy):</w:t>
      </w:r>
      <w:r w:rsidR="00EB48DB">
        <w:rPr>
          <w:b/>
          <w:bCs/>
          <w:sz w:val="24"/>
          <w:szCs w:val="24"/>
        </w:rPr>
        <w:t xml:space="preserve"> </w:t>
      </w:r>
      <w:r w:rsidR="00EB48DB">
        <w:rPr>
          <w:sz w:val="24"/>
          <w:szCs w:val="24"/>
        </w:rPr>
        <w:t>0.82</w:t>
      </w:r>
    </w:p>
    <w:p w14:paraId="6A5947BE" w14:textId="2750DA33" w:rsidR="009E0A83" w:rsidRPr="00EB48DB" w:rsidRDefault="009E0A83" w:rsidP="0016732D">
      <w:pPr>
        <w:pStyle w:val="ListParagraph"/>
        <w:numPr>
          <w:ilvl w:val="0"/>
          <w:numId w:val="7"/>
        </w:numPr>
        <w:spacing w:line="360" w:lineRule="auto"/>
        <w:ind w:left="426" w:hanging="425"/>
        <w:rPr>
          <w:sz w:val="24"/>
          <w:szCs w:val="24"/>
        </w:rPr>
      </w:pPr>
      <w:r>
        <w:rPr>
          <w:b/>
          <w:bCs/>
          <w:sz w:val="24"/>
          <w:szCs w:val="24"/>
        </w:rPr>
        <w:t>Confussion Matrix:</w:t>
      </w:r>
    </w:p>
    <w:p w14:paraId="0EBB5002" w14:textId="209783F1" w:rsidR="00EB48DB" w:rsidRDefault="00EB48DB" w:rsidP="0016732D">
      <w:pPr>
        <w:pStyle w:val="ListParagraph"/>
        <w:spacing w:line="360" w:lineRule="auto"/>
        <w:ind w:left="426"/>
        <w:rPr>
          <w:sz w:val="24"/>
          <w:szCs w:val="24"/>
        </w:rPr>
      </w:pPr>
      <w:r w:rsidRPr="00EB48DB">
        <w:rPr>
          <w:sz w:val="24"/>
          <w:szCs w:val="24"/>
        </w:rPr>
        <w:lastRenderedPageBreak/>
        <w:drawing>
          <wp:inline distT="0" distB="0" distL="0" distR="0" wp14:anchorId="6FAD6C72" wp14:editId="408101FB">
            <wp:extent cx="2800350" cy="2902927"/>
            <wp:effectExtent l="0" t="0" r="0" b="0"/>
            <wp:docPr id="58555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54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2835" cy="29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1421" w14:textId="58C76EEC" w:rsidR="0016732D" w:rsidRPr="009E0A83" w:rsidRDefault="0016732D" w:rsidP="0016732D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Evaluasi Performa Model </w:t>
      </w:r>
      <w:r>
        <w:rPr>
          <w:b/>
          <w:bCs/>
          <w:sz w:val="24"/>
          <w:szCs w:val="24"/>
        </w:rPr>
        <w:t>Random Forest dengan HSV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77"/>
        <w:gridCol w:w="2127"/>
        <w:gridCol w:w="1995"/>
        <w:gridCol w:w="1756"/>
      </w:tblGrid>
      <w:tr w:rsidR="0016732D" w14:paraId="2C31E97A" w14:textId="77777777" w:rsidTr="0099358B">
        <w:tc>
          <w:tcPr>
            <w:tcW w:w="2677" w:type="dxa"/>
          </w:tcPr>
          <w:p w14:paraId="2896264F" w14:textId="77777777" w:rsidR="0016732D" w:rsidRPr="009E0A83" w:rsidRDefault="0016732D" w:rsidP="0099358B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Kelas/Label</w:t>
            </w:r>
          </w:p>
        </w:tc>
        <w:tc>
          <w:tcPr>
            <w:tcW w:w="2127" w:type="dxa"/>
          </w:tcPr>
          <w:p w14:paraId="234862E4" w14:textId="77777777" w:rsidR="0016732D" w:rsidRPr="009E0A83" w:rsidRDefault="0016732D" w:rsidP="0099358B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95" w:type="dxa"/>
          </w:tcPr>
          <w:p w14:paraId="2B069587" w14:textId="77777777" w:rsidR="0016732D" w:rsidRPr="009E0A83" w:rsidRDefault="0016732D" w:rsidP="0099358B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756" w:type="dxa"/>
          </w:tcPr>
          <w:p w14:paraId="36A32792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F1-Score</w:t>
            </w:r>
          </w:p>
        </w:tc>
      </w:tr>
      <w:tr w:rsidR="0016732D" w14:paraId="5F798DD0" w14:textId="77777777" w:rsidTr="0099358B">
        <w:tc>
          <w:tcPr>
            <w:tcW w:w="2677" w:type="dxa"/>
          </w:tcPr>
          <w:p w14:paraId="11D6B435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100k</w:t>
            </w:r>
          </w:p>
        </w:tc>
        <w:tc>
          <w:tcPr>
            <w:tcW w:w="2127" w:type="dxa"/>
          </w:tcPr>
          <w:p w14:paraId="74CC0248" w14:textId="50EB45EA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995" w:type="dxa"/>
          </w:tcPr>
          <w:p w14:paraId="51808ABA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756" w:type="dxa"/>
          </w:tcPr>
          <w:p w14:paraId="4B56E41A" w14:textId="565431D5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</w:tr>
      <w:tr w:rsidR="0016732D" w14:paraId="088AB74A" w14:textId="77777777" w:rsidTr="0099358B">
        <w:tc>
          <w:tcPr>
            <w:tcW w:w="2677" w:type="dxa"/>
          </w:tcPr>
          <w:p w14:paraId="554252A2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50k</w:t>
            </w:r>
          </w:p>
        </w:tc>
        <w:tc>
          <w:tcPr>
            <w:tcW w:w="2127" w:type="dxa"/>
          </w:tcPr>
          <w:p w14:paraId="6C68E42B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995" w:type="dxa"/>
          </w:tcPr>
          <w:p w14:paraId="0F06453A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756" w:type="dxa"/>
          </w:tcPr>
          <w:p w14:paraId="7E9A826E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</w:tr>
      <w:tr w:rsidR="0016732D" w14:paraId="69590C38" w14:textId="77777777" w:rsidTr="0099358B">
        <w:tc>
          <w:tcPr>
            <w:tcW w:w="2677" w:type="dxa"/>
          </w:tcPr>
          <w:p w14:paraId="4CA65924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20k</w:t>
            </w:r>
          </w:p>
        </w:tc>
        <w:tc>
          <w:tcPr>
            <w:tcW w:w="2127" w:type="dxa"/>
          </w:tcPr>
          <w:p w14:paraId="24B689F4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995" w:type="dxa"/>
          </w:tcPr>
          <w:p w14:paraId="09D7213F" w14:textId="351F3A35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756" w:type="dxa"/>
          </w:tcPr>
          <w:p w14:paraId="1D232BEE" w14:textId="0D79E026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</w:tr>
      <w:tr w:rsidR="0016732D" w14:paraId="4B1BB01B" w14:textId="77777777" w:rsidTr="0099358B">
        <w:tc>
          <w:tcPr>
            <w:tcW w:w="2677" w:type="dxa"/>
          </w:tcPr>
          <w:p w14:paraId="1836BA7B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10k</w:t>
            </w:r>
          </w:p>
        </w:tc>
        <w:tc>
          <w:tcPr>
            <w:tcW w:w="2127" w:type="dxa"/>
          </w:tcPr>
          <w:p w14:paraId="069CB703" w14:textId="24B621E4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995" w:type="dxa"/>
          </w:tcPr>
          <w:p w14:paraId="452595A7" w14:textId="0C0DB913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0.83</w:t>
            </w:r>
          </w:p>
        </w:tc>
        <w:tc>
          <w:tcPr>
            <w:tcW w:w="1756" w:type="dxa"/>
          </w:tcPr>
          <w:p w14:paraId="4DEAFDE9" w14:textId="7E2CE9F4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0.91</w:t>
            </w:r>
          </w:p>
        </w:tc>
      </w:tr>
      <w:tr w:rsidR="0016732D" w14:paraId="07CDADB3" w14:textId="77777777" w:rsidTr="0099358B">
        <w:tc>
          <w:tcPr>
            <w:tcW w:w="2677" w:type="dxa"/>
          </w:tcPr>
          <w:p w14:paraId="003FDB32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5k</w:t>
            </w:r>
          </w:p>
        </w:tc>
        <w:tc>
          <w:tcPr>
            <w:tcW w:w="2127" w:type="dxa"/>
          </w:tcPr>
          <w:p w14:paraId="2CC8C968" w14:textId="7D7627B0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0.75</w:t>
            </w:r>
          </w:p>
        </w:tc>
        <w:tc>
          <w:tcPr>
            <w:tcW w:w="1995" w:type="dxa"/>
          </w:tcPr>
          <w:p w14:paraId="2DE3761F" w14:textId="4FA4AA82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756" w:type="dxa"/>
          </w:tcPr>
          <w:p w14:paraId="0A37553D" w14:textId="39595A6A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86</w:t>
            </w:r>
          </w:p>
        </w:tc>
      </w:tr>
      <w:tr w:rsidR="0016732D" w14:paraId="3025D975" w14:textId="77777777" w:rsidTr="0099358B">
        <w:tc>
          <w:tcPr>
            <w:tcW w:w="2677" w:type="dxa"/>
          </w:tcPr>
          <w:p w14:paraId="788D69C4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2k</w:t>
            </w:r>
          </w:p>
        </w:tc>
        <w:tc>
          <w:tcPr>
            <w:tcW w:w="2127" w:type="dxa"/>
          </w:tcPr>
          <w:p w14:paraId="641F77D1" w14:textId="4CBAF464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995" w:type="dxa"/>
          </w:tcPr>
          <w:p w14:paraId="26447142" w14:textId="6F993BE4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0.86</w:t>
            </w:r>
          </w:p>
        </w:tc>
        <w:tc>
          <w:tcPr>
            <w:tcW w:w="1756" w:type="dxa"/>
          </w:tcPr>
          <w:p w14:paraId="2AB9ACC5" w14:textId="7F62C74C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0.92</w:t>
            </w:r>
          </w:p>
        </w:tc>
      </w:tr>
      <w:tr w:rsidR="0016732D" w14:paraId="6BD5A8B7" w14:textId="77777777" w:rsidTr="0099358B">
        <w:tc>
          <w:tcPr>
            <w:tcW w:w="2677" w:type="dxa"/>
          </w:tcPr>
          <w:p w14:paraId="371439D1" w14:textId="77777777" w:rsidR="0016732D" w:rsidRPr="009E0A83" w:rsidRDefault="0016732D" w:rsidP="0099358B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Rata-rata (Average)</w:t>
            </w:r>
          </w:p>
        </w:tc>
        <w:tc>
          <w:tcPr>
            <w:tcW w:w="2127" w:type="dxa"/>
          </w:tcPr>
          <w:p w14:paraId="1DFAD860" w14:textId="215BF4FD" w:rsidR="0016732D" w:rsidRPr="009E0A83" w:rsidRDefault="0016732D" w:rsidP="0099358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0.95</w:t>
            </w:r>
          </w:p>
        </w:tc>
        <w:tc>
          <w:tcPr>
            <w:tcW w:w="1995" w:type="dxa"/>
          </w:tcPr>
          <w:p w14:paraId="3B4B9F5C" w14:textId="6EB6B299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0.95</w:t>
            </w:r>
          </w:p>
        </w:tc>
        <w:tc>
          <w:tcPr>
            <w:tcW w:w="1756" w:type="dxa"/>
          </w:tcPr>
          <w:p w14:paraId="5F2D6702" w14:textId="093ED085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95</w:t>
            </w:r>
          </w:p>
        </w:tc>
      </w:tr>
    </w:tbl>
    <w:p w14:paraId="7EB67162" w14:textId="16C9444A" w:rsidR="0016732D" w:rsidRPr="009E0A83" w:rsidRDefault="0016732D" w:rsidP="0016732D">
      <w:pPr>
        <w:pStyle w:val="ListParagraph"/>
        <w:numPr>
          <w:ilvl w:val="0"/>
          <w:numId w:val="7"/>
        </w:numPr>
        <w:spacing w:line="360" w:lineRule="auto"/>
        <w:ind w:left="426" w:hanging="425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Akurasi Keseluruhan (Overall Accuracy): </w:t>
      </w:r>
      <w:r>
        <w:rPr>
          <w:sz w:val="24"/>
          <w:szCs w:val="24"/>
        </w:rPr>
        <w:t>0.95</w:t>
      </w:r>
    </w:p>
    <w:p w14:paraId="3828B503" w14:textId="77777777" w:rsidR="0016732D" w:rsidRPr="00EB48DB" w:rsidRDefault="0016732D" w:rsidP="0016732D">
      <w:pPr>
        <w:pStyle w:val="ListParagraph"/>
        <w:numPr>
          <w:ilvl w:val="0"/>
          <w:numId w:val="7"/>
        </w:numPr>
        <w:spacing w:line="360" w:lineRule="auto"/>
        <w:ind w:left="426" w:hanging="425"/>
        <w:rPr>
          <w:sz w:val="24"/>
          <w:szCs w:val="24"/>
        </w:rPr>
      </w:pPr>
      <w:r>
        <w:rPr>
          <w:b/>
          <w:bCs/>
          <w:sz w:val="24"/>
          <w:szCs w:val="24"/>
        </w:rPr>
        <w:t>Confussion Matrix:</w:t>
      </w:r>
    </w:p>
    <w:p w14:paraId="365EC0AA" w14:textId="7543A2AE" w:rsidR="0016732D" w:rsidRDefault="0016732D" w:rsidP="0016732D">
      <w:pPr>
        <w:pStyle w:val="ListParagraph"/>
        <w:spacing w:line="360" w:lineRule="auto"/>
        <w:ind w:left="426"/>
        <w:rPr>
          <w:sz w:val="24"/>
          <w:szCs w:val="24"/>
        </w:rPr>
      </w:pPr>
      <w:r w:rsidRPr="0016732D">
        <w:rPr>
          <w:sz w:val="24"/>
          <w:szCs w:val="24"/>
        </w:rPr>
        <w:drawing>
          <wp:inline distT="0" distB="0" distL="0" distR="0" wp14:anchorId="301E7069" wp14:editId="4A8F083C">
            <wp:extent cx="2720340" cy="2819986"/>
            <wp:effectExtent l="0" t="0" r="3810" b="0"/>
            <wp:docPr id="46222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24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5248" cy="283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95E9" w14:textId="25AEDD5F" w:rsidR="0016732D" w:rsidRPr="009E0A83" w:rsidRDefault="0016732D" w:rsidP="0016732D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Evaluasi Performa Model </w:t>
      </w:r>
      <w:r>
        <w:rPr>
          <w:b/>
          <w:bCs/>
          <w:sz w:val="24"/>
          <w:szCs w:val="24"/>
        </w:rPr>
        <w:t xml:space="preserve">KNN </w:t>
      </w:r>
      <w:r>
        <w:rPr>
          <w:b/>
          <w:bCs/>
          <w:sz w:val="24"/>
          <w:szCs w:val="24"/>
        </w:rPr>
        <w:t xml:space="preserve">dengan </w:t>
      </w:r>
      <w:r>
        <w:rPr>
          <w:b/>
          <w:bCs/>
          <w:sz w:val="24"/>
          <w:szCs w:val="24"/>
        </w:rPr>
        <w:t>RGB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77"/>
        <w:gridCol w:w="2127"/>
        <w:gridCol w:w="1995"/>
        <w:gridCol w:w="1756"/>
      </w:tblGrid>
      <w:tr w:rsidR="0016732D" w14:paraId="22208B63" w14:textId="77777777" w:rsidTr="0099358B">
        <w:tc>
          <w:tcPr>
            <w:tcW w:w="2677" w:type="dxa"/>
          </w:tcPr>
          <w:p w14:paraId="012BD514" w14:textId="77777777" w:rsidR="0016732D" w:rsidRPr="009E0A83" w:rsidRDefault="0016732D" w:rsidP="0099358B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Kelas/Label</w:t>
            </w:r>
          </w:p>
        </w:tc>
        <w:tc>
          <w:tcPr>
            <w:tcW w:w="2127" w:type="dxa"/>
          </w:tcPr>
          <w:p w14:paraId="099A140B" w14:textId="77777777" w:rsidR="0016732D" w:rsidRPr="009E0A83" w:rsidRDefault="0016732D" w:rsidP="0099358B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95" w:type="dxa"/>
          </w:tcPr>
          <w:p w14:paraId="76FFB12D" w14:textId="77777777" w:rsidR="0016732D" w:rsidRPr="009E0A83" w:rsidRDefault="0016732D" w:rsidP="0099358B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756" w:type="dxa"/>
          </w:tcPr>
          <w:p w14:paraId="4A3D061E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F1-Score</w:t>
            </w:r>
          </w:p>
        </w:tc>
      </w:tr>
      <w:tr w:rsidR="0016732D" w14:paraId="72A5B22D" w14:textId="77777777" w:rsidTr="0099358B">
        <w:tc>
          <w:tcPr>
            <w:tcW w:w="2677" w:type="dxa"/>
          </w:tcPr>
          <w:p w14:paraId="55900A50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100k</w:t>
            </w:r>
          </w:p>
        </w:tc>
        <w:tc>
          <w:tcPr>
            <w:tcW w:w="2127" w:type="dxa"/>
          </w:tcPr>
          <w:p w14:paraId="11E8857E" w14:textId="34CFC849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0.86</w:t>
            </w:r>
          </w:p>
        </w:tc>
        <w:tc>
          <w:tcPr>
            <w:tcW w:w="1995" w:type="dxa"/>
          </w:tcPr>
          <w:p w14:paraId="2055F1DE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756" w:type="dxa"/>
          </w:tcPr>
          <w:p w14:paraId="1C2C82E1" w14:textId="7BF49202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0.92</w:t>
            </w:r>
          </w:p>
        </w:tc>
      </w:tr>
      <w:tr w:rsidR="0016732D" w14:paraId="58D3DF8D" w14:textId="77777777" w:rsidTr="0099358B">
        <w:tc>
          <w:tcPr>
            <w:tcW w:w="2677" w:type="dxa"/>
          </w:tcPr>
          <w:p w14:paraId="59B14A47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50k</w:t>
            </w:r>
          </w:p>
        </w:tc>
        <w:tc>
          <w:tcPr>
            <w:tcW w:w="2127" w:type="dxa"/>
          </w:tcPr>
          <w:p w14:paraId="017B6F39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995" w:type="dxa"/>
          </w:tcPr>
          <w:p w14:paraId="7766809F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756" w:type="dxa"/>
          </w:tcPr>
          <w:p w14:paraId="32614654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</w:tr>
      <w:tr w:rsidR="0016732D" w14:paraId="7409D1C0" w14:textId="77777777" w:rsidTr="0099358B">
        <w:tc>
          <w:tcPr>
            <w:tcW w:w="2677" w:type="dxa"/>
          </w:tcPr>
          <w:p w14:paraId="533418A9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20k</w:t>
            </w:r>
          </w:p>
        </w:tc>
        <w:tc>
          <w:tcPr>
            <w:tcW w:w="2127" w:type="dxa"/>
          </w:tcPr>
          <w:p w14:paraId="10A2EF94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995" w:type="dxa"/>
          </w:tcPr>
          <w:p w14:paraId="55CDAE9F" w14:textId="3C8FCCF8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0.57</w:t>
            </w:r>
          </w:p>
        </w:tc>
        <w:tc>
          <w:tcPr>
            <w:tcW w:w="1756" w:type="dxa"/>
          </w:tcPr>
          <w:p w14:paraId="4EB0E9E5" w14:textId="4540A1A9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0.73</w:t>
            </w:r>
          </w:p>
        </w:tc>
      </w:tr>
      <w:tr w:rsidR="0016732D" w14:paraId="7123BF76" w14:textId="77777777" w:rsidTr="0099358B">
        <w:tc>
          <w:tcPr>
            <w:tcW w:w="2677" w:type="dxa"/>
          </w:tcPr>
          <w:p w14:paraId="37C0B19B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10k</w:t>
            </w:r>
          </w:p>
        </w:tc>
        <w:tc>
          <w:tcPr>
            <w:tcW w:w="2127" w:type="dxa"/>
          </w:tcPr>
          <w:p w14:paraId="766A4EB6" w14:textId="1DE782B1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1995" w:type="dxa"/>
          </w:tcPr>
          <w:p w14:paraId="675AA04A" w14:textId="7A5A94E2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0,83</w:t>
            </w:r>
          </w:p>
        </w:tc>
        <w:tc>
          <w:tcPr>
            <w:tcW w:w="1756" w:type="dxa"/>
          </w:tcPr>
          <w:p w14:paraId="1AC4209C" w14:textId="24DB0E10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0.50</w:t>
            </w:r>
          </w:p>
        </w:tc>
      </w:tr>
      <w:tr w:rsidR="0016732D" w14:paraId="23276B43" w14:textId="77777777" w:rsidTr="0099358B">
        <w:tc>
          <w:tcPr>
            <w:tcW w:w="2677" w:type="dxa"/>
          </w:tcPr>
          <w:p w14:paraId="0374F3F4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5k</w:t>
            </w:r>
          </w:p>
        </w:tc>
        <w:tc>
          <w:tcPr>
            <w:tcW w:w="2127" w:type="dxa"/>
          </w:tcPr>
          <w:p w14:paraId="38BF8247" w14:textId="404508FD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995" w:type="dxa"/>
          </w:tcPr>
          <w:p w14:paraId="25F59ED5" w14:textId="49E7B743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0.67</w:t>
            </w:r>
          </w:p>
        </w:tc>
        <w:tc>
          <w:tcPr>
            <w:tcW w:w="1756" w:type="dxa"/>
          </w:tcPr>
          <w:p w14:paraId="5ADB1E54" w14:textId="587E6532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0.80</w:t>
            </w:r>
          </w:p>
        </w:tc>
      </w:tr>
      <w:tr w:rsidR="0016732D" w14:paraId="007EA627" w14:textId="77777777" w:rsidTr="0099358B">
        <w:tc>
          <w:tcPr>
            <w:tcW w:w="2677" w:type="dxa"/>
          </w:tcPr>
          <w:p w14:paraId="3A4AAEA6" w14:textId="77777777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2k</w:t>
            </w:r>
          </w:p>
        </w:tc>
        <w:tc>
          <w:tcPr>
            <w:tcW w:w="2127" w:type="dxa"/>
          </w:tcPr>
          <w:p w14:paraId="5E1AF0D1" w14:textId="5C7B2132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0.67</w:t>
            </w:r>
          </w:p>
        </w:tc>
        <w:tc>
          <w:tcPr>
            <w:tcW w:w="1995" w:type="dxa"/>
          </w:tcPr>
          <w:p w14:paraId="4A956BF3" w14:textId="37BEAF9F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0.29</w:t>
            </w:r>
          </w:p>
        </w:tc>
        <w:tc>
          <w:tcPr>
            <w:tcW w:w="1756" w:type="dxa"/>
          </w:tcPr>
          <w:p w14:paraId="615B23F0" w14:textId="183FB7E9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0.40</w:t>
            </w:r>
          </w:p>
        </w:tc>
      </w:tr>
      <w:tr w:rsidR="0016732D" w14:paraId="49F60607" w14:textId="77777777" w:rsidTr="0099358B">
        <w:tc>
          <w:tcPr>
            <w:tcW w:w="2677" w:type="dxa"/>
          </w:tcPr>
          <w:p w14:paraId="15B8D23B" w14:textId="77777777" w:rsidR="0016732D" w:rsidRPr="009E0A83" w:rsidRDefault="0016732D" w:rsidP="0099358B">
            <w:pPr>
              <w:pStyle w:val="ListParagraph"/>
              <w:spacing w:line="360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Rata-rata (Average)</w:t>
            </w:r>
          </w:p>
        </w:tc>
        <w:tc>
          <w:tcPr>
            <w:tcW w:w="2127" w:type="dxa"/>
          </w:tcPr>
          <w:p w14:paraId="6E65CD6A" w14:textId="5D505CF4" w:rsidR="0016732D" w:rsidRPr="009E0A83" w:rsidRDefault="0016732D" w:rsidP="0099358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0.81</w:t>
            </w:r>
          </w:p>
        </w:tc>
        <w:tc>
          <w:tcPr>
            <w:tcW w:w="1995" w:type="dxa"/>
          </w:tcPr>
          <w:p w14:paraId="528658C0" w14:textId="44C436B8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0.73</w:t>
            </w:r>
          </w:p>
        </w:tc>
        <w:tc>
          <w:tcPr>
            <w:tcW w:w="1756" w:type="dxa"/>
          </w:tcPr>
          <w:p w14:paraId="07079BF0" w14:textId="7145C93D" w:rsidR="0016732D" w:rsidRDefault="0016732D" w:rsidP="0099358B">
            <w:pPr>
              <w:pStyle w:val="ListParagraph"/>
              <w:spacing w:line="36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0.73</w:t>
            </w:r>
          </w:p>
        </w:tc>
      </w:tr>
    </w:tbl>
    <w:p w14:paraId="7E520B16" w14:textId="2F1C97EC" w:rsidR="0016732D" w:rsidRPr="009E0A83" w:rsidRDefault="0016732D" w:rsidP="0016732D">
      <w:pPr>
        <w:pStyle w:val="ListParagraph"/>
        <w:numPr>
          <w:ilvl w:val="0"/>
          <w:numId w:val="7"/>
        </w:numPr>
        <w:spacing w:line="360" w:lineRule="auto"/>
        <w:ind w:left="426" w:hanging="425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Akurasi Keseluruhan (Overall Accuracy): </w:t>
      </w:r>
      <w:r>
        <w:rPr>
          <w:sz w:val="24"/>
          <w:szCs w:val="24"/>
        </w:rPr>
        <w:t>0.</w:t>
      </w:r>
      <w:r>
        <w:rPr>
          <w:sz w:val="24"/>
          <w:szCs w:val="24"/>
        </w:rPr>
        <w:t>72</w:t>
      </w:r>
    </w:p>
    <w:p w14:paraId="2C805550" w14:textId="77777777" w:rsidR="0016732D" w:rsidRPr="00EB48DB" w:rsidRDefault="0016732D" w:rsidP="0016732D">
      <w:pPr>
        <w:pStyle w:val="ListParagraph"/>
        <w:numPr>
          <w:ilvl w:val="0"/>
          <w:numId w:val="7"/>
        </w:numPr>
        <w:spacing w:line="360" w:lineRule="auto"/>
        <w:ind w:left="426" w:hanging="425"/>
        <w:rPr>
          <w:sz w:val="24"/>
          <w:szCs w:val="24"/>
        </w:rPr>
      </w:pPr>
      <w:r>
        <w:rPr>
          <w:b/>
          <w:bCs/>
          <w:sz w:val="24"/>
          <w:szCs w:val="24"/>
        </w:rPr>
        <w:t>Confussion Matrix:</w:t>
      </w:r>
    </w:p>
    <w:p w14:paraId="52559D87" w14:textId="20DD1471" w:rsidR="0016732D" w:rsidRPr="009E0A83" w:rsidRDefault="0016732D" w:rsidP="0016732D">
      <w:pPr>
        <w:pStyle w:val="ListParagraph"/>
        <w:spacing w:line="360" w:lineRule="auto"/>
        <w:ind w:left="426"/>
        <w:rPr>
          <w:sz w:val="24"/>
          <w:szCs w:val="24"/>
        </w:rPr>
      </w:pPr>
      <w:r w:rsidRPr="0016732D">
        <w:rPr>
          <w:sz w:val="24"/>
          <w:szCs w:val="24"/>
        </w:rPr>
        <w:drawing>
          <wp:inline distT="0" distB="0" distL="0" distR="0" wp14:anchorId="5C65EDDE" wp14:editId="4D634E0A">
            <wp:extent cx="5200650" cy="5391150"/>
            <wp:effectExtent l="0" t="0" r="0" b="0"/>
            <wp:docPr id="60152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26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59F6" w14:textId="77777777" w:rsidR="0016732D" w:rsidRPr="0016732D" w:rsidRDefault="0016732D" w:rsidP="0016732D">
      <w:pPr>
        <w:spacing w:line="360" w:lineRule="auto"/>
        <w:rPr>
          <w:sz w:val="24"/>
          <w:szCs w:val="24"/>
        </w:rPr>
      </w:pPr>
    </w:p>
    <w:p w14:paraId="1B7148B6" w14:textId="18311B44" w:rsidR="009E0A83" w:rsidRPr="009E0A83" w:rsidRDefault="009E0A83" w:rsidP="009E0A83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KESIMPULAN DAN SARAN</w:t>
      </w:r>
    </w:p>
    <w:p w14:paraId="0E6D0959" w14:textId="7D322ED9" w:rsidR="009E0A83" w:rsidRPr="009E0A83" w:rsidRDefault="009E0A83" w:rsidP="009E0A83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Kesimpulan</w:t>
      </w:r>
    </w:p>
    <w:p w14:paraId="659DA66E" w14:textId="6F17EB32" w:rsidR="009E0A83" w:rsidRPr="009E0A83" w:rsidRDefault="009E0A83" w:rsidP="009E0A83">
      <w:pPr>
        <w:pStyle w:val="ListParagraph"/>
        <w:numPr>
          <w:ilvl w:val="1"/>
          <w:numId w:val="4"/>
        </w:numPr>
        <w:spacing w:line="360" w:lineRule="auto"/>
        <w:ind w:left="426" w:hanging="426"/>
        <w:rPr>
          <w:sz w:val="24"/>
          <w:szCs w:val="24"/>
        </w:rPr>
      </w:pPr>
      <w:r>
        <w:rPr>
          <w:b/>
          <w:bCs/>
          <w:sz w:val="24"/>
          <w:szCs w:val="24"/>
        </w:rPr>
        <w:t>Saran / Pengembangan ke Depan</w:t>
      </w:r>
    </w:p>
    <w:p w14:paraId="2F6280B1" w14:textId="77777777" w:rsidR="009E0A83" w:rsidRDefault="009E0A83" w:rsidP="009E0A83">
      <w:pPr>
        <w:spacing w:line="360" w:lineRule="auto"/>
        <w:rPr>
          <w:sz w:val="24"/>
          <w:szCs w:val="24"/>
        </w:rPr>
      </w:pPr>
    </w:p>
    <w:p w14:paraId="5ACCC2AA" w14:textId="1D5DFA5F" w:rsidR="009E0A83" w:rsidRPr="009E0A83" w:rsidRDefault="009E0A83" w:rsidP="009E0A8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Daftar Pustaka</w:t>
      </w:r>
    </w:p>
    <w:sectPr w:rsidR="009E0A83" w:rsidRPr="009E0A83">
      <w:pgSz w:w="11920" w:h="16840"/>
      <w:pgMar w:top="15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3E8"/>
    <w:multiLevelType w:val="hybridMultilevel"/>
    <w:tmpl w:val="762633B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273FC"/>
    <w:multiLevelType w:val="multilevel"/>
    <w:tmpl w:val="13889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  <w:b/>
      </w:rPr>
    </w:lvl>
  </w:abstractNum>
  <w:abstractNum w:abstractNumId="2" w15:restartNumberingAfterBreak="0">
    <w:nsid w:val="23786424"/>
    <w:multiLevelType w:val="hybridMultilevel"/>
    <w:tmpl w:val="1D163F6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7F8019E"/>
    <w:multiLevelType w:val="hybridMultilevel"/>
    <w:tmpl w:val="725A84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71E6A"/>
    <w:multiLevelType w:val="hybridMultilevel"/>
    <w:tmpl w:val="2812A9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C62246"/>
    <w:multiLevelType w:val="multilevel"/>
    <w:tmpl w:val="83724AF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45C7971"/>
    <w:multiLevelType w:val="multilevel"/>
    <w:tmpl w:val="74FEAB6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  <w:b/>
      </w:rPr>
    </w:lvl>
  </w:abstractNum>
  <w:abstractNum w:abstractNumId="7" w15:restartNumberingAfterBreak="0">
    <w:nsid w:val="4D050F91"/>
    <w:multiLevelType w:val="hybridMultilevel"/>
    <w:tmpl w:val="3E849D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AB5CD2"/>
    <w:multiLevelType w:val="hybridMultilevel"/>
    <w:tmpl w:val="76448ED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5E0658A1"/>
    <w:multiLevelType w:val="hybridMultilevel"/>
    <w:tmpl w:val="CAA256B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065490630">
    <w:abstractNumId w:val="5"/>
  </w:num>
  <w:num w:numId="2" w16cid:durableId="13191209">
    <w:abstractNumId w:val="7"/>
  </w:num>
  <w:num w:numId="3" w16cid:durableId="1171680900">
    <w:abstractNumId w:val="4"/>
  </w:num>
  <w:num w:numId="4" w16cid:durableId="1824392049">
    <w:abstractNumId w:val="1"/>
  </w:num>
  <w:num w:numId="5" w16cid:durableId="1256522786">
    <w:abstractNumId w:val="8"/>
  </w:num>
  <w:num w:numId="6" w16cid:durableId="986200258">
    <w:abstractNumId w:val="2"/>
  </w:num>
  <w:num w:numId="7" w16cid:durableId="484010063">
    <w:abstractNumId w:val="9"/>
  </w:num>
  <w:num w:numId="8" w16cid:durableId="1201238352">
    <w:abstractNumId w:val="6"/>
  </w:num>
  <w:num w:numId="9" w16cid:durableId="55127222">
    <w:abstractNumId w:val="0"/>
  </w:num>
  <w:num w:numId="10" w16cid:durableId="517620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0FD"/>
    <w:rsid w:val="000A4A73"/>
    <w:rsid w:val="001000FD"/>
    <w:rsid w:val="0016732D"/>
    <w:rsid w:val="002B4651"/>
    <w:rsid w:val="00317C97"/>
    <w:rsid w:val="0046518E"/>
    <w:rsid w:val="00871D59"/>
    <w:rsid w:val="009E0A83"/>
    <w:rsid w:val="00A106D7"/>
    <w:rsid w:val="00B60E61"/>
    <w:rsid w:val="00D230E2"/>
    <w:rsid w:val="00EB48DB"/>
    <w:rsid w:val="00F5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BE87"/>
  <w15:docId w15:val="{C3324362-1757-4CE9-B023-6040F13A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B60E61"/>
    <w:pPr>
      <w:ind w:left="720"/>
      <w:contextualSpacing/>
    </w:pPr>
  </w:style>
  <w:style w:type="table" w:styleId="TableGrid">
    <w:name w:val="Table Grid"/>
    <w:basedOn w:val="TableNormal"/>
    <w:uiPriority w:val="59"/>
    <w:rsid w:val="009E0A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Ihdal Fahroni</dc:creator>
  <cp:keywords/>
  <dc:description/>
  <cp:lastModifiedBy>Ihdal Fahroni</cp:lastModifiedBy>
  <cp:revision>3</cp:revision>
  <dcterms:created xsi:type="dcterms:W3CDTF">2026-06-14T14:07:00Z</dcterms:created>
  <dcterms:modified xsi:type="dcterms:W3CDTF">2026-06-29T04:54:00Z</dcterms:modified>
</cp:coreProperties>
</file>